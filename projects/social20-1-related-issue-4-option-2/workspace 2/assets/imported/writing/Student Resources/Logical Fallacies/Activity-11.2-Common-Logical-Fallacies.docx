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6033" w:rsidRPr="003F5FBD" w:rsidRDefault="00356033" w:rsidP="00356033">
      <w:pPr>
        <w:pageBreakBefore/>
        <w:spacing w:after="0" w:line="240" w:lineRule="auto"/>
        <w:rPr>
          <w:rFonts w:ascii="Times New Roman" w:eastAsia="Times New Roman" w:hAnsi="Times New Roman" w:cs="Times New Roman"/>
          <w:sz w:val="24"/>
          <w:szCs w:val="24"/>
          <w:lang w:eastAsia="en-CA"/>
        </w:rPr>
      </w:pPr>
      <w:bookmarkStart w:id="0" w:name="_GoBack"/>
      <w:bookmarkEnd w:id="0"/>
      <w:r w:rsidRPr="003F5FBD">
        <w:rPr>
          <w:rFonts w:ascii="Calibri" w:eastAsia="Times New Roman" w:hAnsi="Calibri" w:cs="Calibri"/>
          <w:b/>
          <w:bCs/>
          <w:color w:val="000000"/>
          <w:sz w:val="28"/>
          <w:szCs w:val="28"/>
          <w:lang w:eastAsia="en-CA"/>
        </w:rPr>
        <w:t>Activity 1</w:t>
      </w:r>
      <w:r>
        <w:rPr>
          <w:rFonts w:ascii="Calibri" w:eastAsia="Times New Roman" w:hAnsi="Calibri" w:cs="Calibri"/>
          <w:b/>
          <w:bCs/>
          <w:color w:val="000000"/>
          <w:sz w:val="28"/>
          <w:szCs w:val="28"/>
          <w:lang w:eastAsia="en-CA"/>
        </w:rPr>
        <w:t>1</w:t>
      </w:r>
      <w:r w:rsidRPr="003F5FBD">
        <w:rPr>
          <w:rFonts w:ascii="Calibri" w:eastAsia="Times New Roman" w:hAnsi="Calibri" w:cs="Calibri"/>
          <w:b/>
          <w:bCs/>
          <w:color w:val="000000"/>
          <w:sz w:val="28"/>
          <w:szCs w:val="28"/>
          <w:lang w:eastAsia="en-CA"/>
        </w:rPr>
        <w:t>.2: Common Logical Fallacies</w:t>
      </w:r>
    </w:p>
    <w:p w:rsidR="00356033" w:rsidRPr="003F5FBD" w:rsidRDefault="00356033" w:rsidP="00356033">
      <w:pPr>
        <w:spacing w:after="0" w:line="240" w:lineRule="auto"/>
        <w:rPr>
          <w:rFonts w:ascii="Times New Roman" w:eastAsia="Times New Roman" w:hAnsi="Times New Roman" w:cs="Times New Roman"/>
          <w:sz w:val="24"/>
          <w:szCs w:val="24"/>
          <w:lang w:eastAsia="en-CA"/>
        </w:rPr>
      </w:pPr>
    </w:p>
    <w:p w:rsidR="00356033" w:rsidRPr="003F5FBD" w:rsidRDefault="00917316" w:rsidP="00356033">
      <w:pPr>
        <w:spacing w:after="0" w:line="240" w:lineRule="auto"/>
        <w:rPr>
          <w:rFonts w:ascii="Times New Roman" w:eastAsia="Times New Roman" w:hAnsi="Times New Roman" w:cs="Times New Roman"/>
          <w:sz w:val="24"/>
          <w:szCs w:val="24"/>
          <w:lang w:eastAsia="en-CA"/>
        </w:rPr>
      </w:pPr>
      <w:r>
        <w:rPr>
          <w:rFonts w:ascii="Calibri" w:eastAsia="Times New Roman" w:hAnsi="Calibri" w:cs="Calibri"/>
          <w:color w:val="000000"/>
          <w:lang w:eastAsia="en-CA"/>
        </w:rPr>
        <w:t>A logical fallacy is a</w:t>
      </w:r>
      <w:r w:rsidR="00356033" w:rsidRPr="003F5FBD">
        <w:rPr>
          <w:rFonts w:ascii="Calibri" w:eastAsia="Times New Roman" w:hAnsi="Calibri" w:cs="Calibri"/>
          <w:color w:val="000000"/>
          <w:lang w:eastAsia="en-CA"/>
        </w:rPr>
        <w:t xml:space="preserve"> faulty argument. There are many different kinds — below are some common ones. This type of argument may sound convincing in the moment, but if you stop and examine it, it does not stand up to the test of logic. This is a tricky form of argument that is very helpful to be able to recognize (and not be persuaded by). </w:t>
      </w:r>
    </w:p>
    <w:p w:rsidR="00356033" w:rsidRPr="003F5FBD" w:rsidRDefault="00356033" w:rsidP="00356033">
      <w:pPr>
        <w:spacing w:after="0" w:line="240" w:lineRule="auto"/>
        <w:rPr>
          <w:rFonts w:ascii="Times New Roman" w:eastAsia="Times New Roman" w:hAnsi="Times New Roman" w:cs="Times New Roman"/>
          <w:sz w:val="24"/>
          <w:szCs w:val="24"/>
          <w:lang w:eastAsia="en-CA"/>
        </w:rPr>
      </w:pPr>
    </w:p>
    <w:tbl>
      <w:tblPr>
        <w:tblW w:w="0" w:type="auto"/>
        <w:tblCellMar>
          <w:top w:w="15" w:type="dxa"/>
          <w:left w:w="15" w:type="dxa"/>
          <w:bottom w:w="15" w:type="dxa"/>
          <w:right w:w="15" w:type="dxa"/>
        </w:tblCellMar>
        <w:tblLook w:val="04A0" w:firstRow="1" w:lastRow="0" w:firstColumn="1" w:lastColumn="0" w:noHBand="0" w:noVBand="1"/>
      </w:tblPr>
      <w:tblGrid>
        <w:gridCol w:w="3244"/>
        <w:gridCol w:w="3155"/>
        <w:gridCol w:w="3161"/>
      </w:tblGrid>
      <w:tr w:rsidR="00356033" w:rsidRPr="003F5FBD" w:rsidTr="00EF25E7">
        <w:trPr>
          <w:trHeight w:val="35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56033" w:rsidRPr="003F5FBD" w:rsidRDefault="00356033" w:rsidP="00EF25E7">
            <w:pPr>
              <w:spacing w:after="0" w:line="240" w:lineRule="auto"/>
              <w:rPr>
                <w:rFonts w:ascii="Times New Roman" w:eastAsia="Times New Roman" w:hAnsi="Times New Roman" w:cs="Times New Roman"/>
                <w:sz w:val="24"/>
                <w:szCs w:val="24"/>
                <w:lang w:eastAsia="en-CA"/>
              </w:rPr>
            </w:pPr>
            <w:r w:rsidRPr="003F5FBD">
              <w:rPr>
                <w:rFonts w:ascii="Calibri" w:eastAsia="Times New Roman" w:hAnsi="Calibri" w:cs="Calibri"/>
                <w:b/>
                <w:bCs/>
                <w:color w:val="000000"/>
                <w:lang w:eastAsia="en-CA"/>
              </w:rPr>
              <w:t>Authoritative Argument</w:t>
            </w:r>
          </w:p>
          <w:p w:rsidR="00356033" w:rsidRPr="003F5FBD" w:rsidRDefault="00356033" w:rsidP="00EF25E7">
            <w:pPr>
              <w:spacing w:after="0" w:line="240" w:lineRule="auto"/>
              <w:rPr>
                <w:rFonts w:ascii="Times New Roman" w:eastAsia="Times New Roman" w:hAnsi="Times New Roman" w:cs="Times New Roman"/>
                <w:sz w:val="24"/>
                <w:szCs w:val="24"/>
                <w:lang w:eastAsia="en-CA"/>
              </w:rPr>
            </w:pPr>
            <w:r w:rsidRPr="003F5FBD">
              <w:rPr>
                <w:rFonts w:ascii="Calibri" w:eastAsia="Times New Roman" w:hAnsi="Calibri" w:cs="Calibri"/>
                <w:color w:val="000000"/>
                <w:lang w:eastAsia="en-CA"/>
              </w:rPr>
              <w:t>Claiming something to be tr</w:t>
            </w:r>
            <w:r w:rsidR="006B4231">
              <w:rPr>
                <w:rFonts w:ascii="Calibri" w:eastAsia="Times New Roman" w:hAnsi="Calibri" w:cs="Calibri"/>
                <w:color w:val="000000"/>
                <w:lang w:eastAsia="en-CA"/>
              </w:rPr>
              <w:t>ue because an expert said so.</w:t>
            </w:r>
          </w:p>
          <w:p w:rsidR="00356033" w:rsidRPr="003F5FBD" w:rsidRDefault="00356033" w:rsidP="00EF25E7">
            <w:pPr>
              <w:spacing w:after="0" w:line="240" w:lineRule="auto"/>
              <w:rPr>
                <w:rFonts w:ascii="Times New Roman" w:eastAsia="Times New Roman" w:hAnsi="Times New Roman" w:cs="Times New Roman"/>
                <w:sz w:val="24"/>
                <w:szCs w:val="24"/>
                <w:lang w:eastAsia="en-CA"/>
              </w:rPr>
            </w:pPr>
          </w:p>
          <w:p w:rsidR="00356033" w:rsidRPr="003F5FBD" w:rsidRDefault="00356033" w:rsidP="00EF25E7">
            <w:pPr>
              <w:spacing w:after="0" w:line="240" w:lineRule="auto"/>
              <w:rPr>
                <w:rFonts w:ascii="Times New Roman" w:eastAsia="Times New Roman" w:hAnsi="Times New Roman" w:cs="Times New Roman"/>
                <w:sz w:val="24"/>
                <w:szCs w:val="24"/>
                <w:lang w:eastAsia="en-CA"/>
              </w:rPr>
            </w:pPr>
            <w:r w:rsidRPr="003F5FBD">
              <w:rPr>
                <w:rFonts w:ascii="Calibri" w:eastAsia="Times New Roman" w:hAnsi="Calibri" w:cs="Calibri"/>
                <w:i/>
                <w:iCs/>
                <w:color w:val="000000"/>
                <w:lang w:eastAsia="en-CA"/>
              </w:rPr>
              <w:t>The scientist on TV last night said that chocolate is good for you, so that means we can all eat all the chocolate we want now.</w:t>
            </w:r>
          </w:p>
          <w:p w:rsidR="00356033" w:rsidRPr="003F5FBD" w:rsidRDefault="00356033" w:rsidP="00EF25E7">
            <w:pPr>
              <w:spacing w:after="0" w:line="240" w:lineRule="auto"/>
              <w:rPr>
                <w:rFonts w:ascii="Times New Roman" w:eastAsia="Times New Roman" w:hAnsi="Times New Roman" w:cs="Times New Roman"/>
                <w:sz w:val="24"/>
                <w:szCs w:val="24"/>
                <w:lang w:eastAsia="en-CA"/>
              </w:rPr>
            </w:pPr>
          </w:p>
          <w:p w:rsidR="00356033" w:rsidRPr="003F5FBD" w:rsidRDefault="00356033" w:rsidP="00EF25E7">
            <w:pPr>
              <w:spacing w:after="0" w:line="240" w:lineRule="auto"/>
              <w:rPr>
                <w:rFonts w:eastAsia="Times New Roman" w:cstheme="minorHAnsi"/>
                <w:lang w:eastAsia="en-CA"/>
              </w:rPr>
            </w:pPr>
            <w:r w:rsidRPr="003F5FBD">
              <w:rPr>
                <w:rFonts w:eastAsia="Times New Roman" w:cstheme="minorHAnsi"/>
                <w:lang w:eastAsia="en-CA"/>
              </w:rPr>
              <w:t>Your example:</w:t>
            </w:r>
          </w:p>
          <w:p w:rsidR="00356033" w:rsidRPr="003F5FBD" w:rsidRDefault="00356033" w:rsidP="00EF25E7">
            <w:pPr>
              <w:spacing w:after="0" w:line="240" w:lineRule="auto"/>
              <w:rPr>
                <w:rFonts w:ascii="Times New Roman" w:eastAsia="Times New Roman" w:hAnsi="Times New Roman" w:cs="Times New Roman"/>
                <w:sz w:val="24"/>
                <w:szCs w:val="24"/>
                <w:lang w:eastAsia="en-CA"/>
              </w:rPr>
            </w:pPr>
          </w:p>
          <w:p w:rsidR="00356033" w:rsidRPr="003F5FBD" w:rsidRDefault="00356033" w:rsidP="00EF25E7">
            <w:pPr>
              <w:spacing w:after="0" w:line="240" w:lineRule="auto"/>
              <w:rPr>
                <w:rFonts w:ascii="Times New Roman" w:eastAsia="Times New Roman" w:hAnsi="Times New Roman" w:cs="Times New Roman"/>
                <w:sz w:val="24"/>
                <w:szCs w:val="24"/>
                <w:lang w:eastAsia="en-CA"/>
              </w:rPr>
            </w:pPr>
          </w:p>
          <w:p w:rsidR="00356033" w:rsidRPr="003F5FBD" w:rsidRDefault="00356033" w:rsidP="00EF25E7">
            <w:pPr>
              <w:spacing w:after="0" w:line="240" w:lineRule="auto"/>
              <w:rPr>
                <w:rFonts w:ascii="Times New Roman" w:eastAsia="Times New Roman" w:hAnsi="Times New Roman" w:cs="Times New Roman"/>
                <w:sz w:val="24"/>
                <w:szCs w:val="24"/>
                <w:lang w:eastAsia="en-CA"/>
              </w:rPr>
            </w:pPr>
          </w:p>
          <w:p w:rsidR="00356033" w:rsidRPr="003F5FBD" w:rsidRDefault="00356033" w:rsidP="00EF25E7">
            <w:pPr>
              <w:spacing w:after="0" w:line="240" w:lineRule="auto"/>
              <w:rPr>
                <w:rFonts w:ascii="Times New Roman" w:eastAsia="Times New Roman" w:hAnsi="Times New Roman" w:cs="Times New Roman"/>
                <w:sz w:val="24"/>
                <w:szCs w:val="24"/>
                <w:lang w:eastAsia="en-CA"/>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56033" w:rsidRPr="003F5FBD" w:rsidRDefault="00356033" w:rsidP="00EF25E7">
            <w:pPr>
              <w:spacing w:after="0" w:line="240" w:lineRule="auto"/>
              <w:rPr>
                <w:rFonts w:ascii="Times New Roman" w:eastAsia="Times New Roman" w:hAnsi="Times New Roman" w:cs="Times New Roman"/>
                <w:sz w:val="24"/>
                <w:szCs w:val="24"/>
                <w:lang w:eastAsia="en-CA"/>
              </w:rPr>
            </w:pPr>
            <w:r w:rsidRPr="003F5FBD">
              <w:rPr>
                <w:rFonts w:ascii="Calibri" w:eastAsia="Times New Roman" w:hAnsi="Calibri" w:cs="Calibri"/>
                <w:b/>
                <w:bCs/>
                <w:color w:val="000000"/>
                <w:lang w:eastAsia="en-CA"/>
              </w:rPr>
              <w:t>Slippery Slope</w:t>
            </w:r>
          </w:p>
          <w:p w:rsidR="00356033" w:rsidRPr="003F5FBD" w:rsidRDefault="00356033" w:rsidP="00EF25E7">
            <w:pPr>
              <w:spacing w:after="0" w:line="240" w:lineRule="auto"/>
              <w:rPr>
                <w:rFonts w:ascii="Times New Roman" w:eastAsia="Times New Roman" w:hAnsi="Times New Roman" w:cs="Times New Roman"/>
                <w:sz w:val="24"/>
                <w:szCs w:val="24"/>
                <w:lang w:eastAsia="en-CA"/>
              </w:rPr>
            </w:pPr>
            <w:r w:rsidRPr="003F5FBD">
              <w:rPr>
                <w:rFonts w:ascii="Calibri" w:eastAsia="Times New Roman" w:hAnsi="Calibri" w:cs="Calibri"/>
                <w:color w:val="000000"/>
                <w:lang w:eastAsia="en-CA"/>
              </w:rPr>
              <w:t>Believing a small change will lead to a disaster.</w:t>
            </w:r>
          </w:p>
          <w:p w:rsidR="00356033" w:rsidRPr="003F5FBD" w:rsidRDefault="00356033" w:rsidP="00EF25E7">
            <w:pPr>
              <w:spacing w:after="0" w:line="240" w:lineRule="auto"/>
              <w:rPr>
                <w:rFonts w:ascii="Times New Roman" w:eastAsia="Times New Roman" w:hAnsi="Times New Roman" w:cs="Times New Roman"/>
                <w:sz w:val="24"/>
                <w:szCs w:val="24"/>
                <w:lang w:eastAsia="en-CA"/>
              </w:rPr>
            </w:pPr>
          </w:p>
          <w:p w:rsidR="00356033" w:rsidRPr="003F5FBD" w:rsidRDefault="00356033" w:rsidP="00EF25E7">
            <w:pPr>
              <w:spacing w:after="0" w:line="240" w:lineRule="auto"/>
              <w:rPr>
                <w:rFonts w:ascii="Calibri" w:eastAsia="Times New Roman" w:hAnsi="Calibri" w:cs="Calibri"/>
                <w:i/>
                <w:iCs/>
                <w:color w:val="000000"/>
                <w:lang w:eastAsia="en-CA"/>
              </w:rPr>
            </w:pPr>
            <w:r w:rsidRPr="003F5FBD">
              <w:rPr>
                <w:rFonts w:ascii="Calibri" w:eastAsia="Times New Roman" w:hAnsi="Calibri" w:cs="Calibri"/>
                <w:i/>
                <w:iCs/>
                <w:color w:val="000000"/>
                <w:lang w:eastAsia="en-CA"/>
              </w:rPr>
              <w:t>If we let students have phones in the classroom, they will never pay attention to the teacher, and won’t learn anything at school.</w:t>
            </w:r>
          </w:p>
          <w:p w:rsidR="00356033" w:rsidRPr="003F5FBD" w:rsidRDefault="00356033" w:rsidP="00EF25E7">
            <w:pPr>
              <w:spacing w:after="0" w:line="240" w:lineRule="auto"/>
              <w:rPr>
                <w:rFonts w:ascii="Calibri" w:eastAsia="Times New Roman" w:hAnsi="Calibri" w:cs="Calibri"/>
                <w:i/>
                <w:iCs/>
                <w:color w:val="000000"/>
                <w:lang w:eastAsia="en-CA"/>
              </w:rPr>
            </w:pPr>
          </w:p>
          <w:p w:rsidR="00356033" w:rsidRPr="003F5FBD" w:rsidRDefault="00356033" w:rsidP="00EF25E7">
            <w:pPr>
              <w:spacing w:after="0" w:line="240" w:lineRule="auto"/>
              <w:rPr>
                <w:rFonts w:ascii="Calibri" w:eastAsia="Times New Roman" w:hAnsi="Calibri" w:cs="Calibri"/>
                <w:iCs/>
                <w:color w:val="000000"/>
                <w:lang w:eastAsia="en-CA"/>
              </w:rPr>
            </w:pPr>
            <w:r w:rsidRPr="003F5FBD">
              <w:rPr>
                <w:rFonts w:ascii="Calibri" w:eastAsia="Times New Roman" w:hAnsi="Calibri" w:cs="Calibri"/>
                <w:iCs/>
                <w:color w:val="000000"/>
                <w:lang w:eastAsia="en-CA"/>
              </w:rPr>
              <w:t>Your example: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56033" w:rsidRPr="003F5FBD" w:rsidRDefault="00356033" w:rsidP="00EF25E7">
            <w:pPr>
              <w:spacing w:after="0" w:line="240" w:lineRule="auto"/>
              <w:rPr>
                <w:rFonts w:ascii="Times New Roman" w:eastAsia="Times New Roman" w:hAnsi="Times New Roman" w:cs="Times New Roman"/>
                <w:sz w:val="24"/>
                <w:szCs w:val="24"/>
                <w:lang w:eastAsia="en-CA"/>
              </w:rPr>
            </w:pPr>
            <w:r w:rsidRPr="003F5FBD">
              <w:rPr>
                <w:rFonts w:ascii="Calibri" w:eastAsia="Times New Roman" w:hAnsi="Calibri" w:cs="Calibri"/>
                <w:b/>
                <w:bCs/>
                <w:color w:val="000000"/>
                <w:lang w:eastAsia="en-CA"/>
              </w:rPr>
              <w:t xml:space="preserve">Appeal to Tradition </w:t>
            </w:r>
          </w:p>
          <w:p w:rsidR="00356033" w:rsidRPr="003F5FBD" w:rsidRDefault="00356033" w:rsidP="00EF25E7">
            <w:pPr>
              <w:spacing w:after="0" w:line="240" w:lineRule="auto"/>
              <w:rPr>
                <w:rFonts w:ascii="Times New Roman" w:eastAsia="Times New Roman" w:hAnsi="Times New Roman" w:cs="Times New Roman"/>
                <w:sz w:val="24"/>
                <w:szCs w:val="24"/>
                <w:lang w:eastAsia="en-CA"/>
              </w:rPr>
            </w:pPr>
            <w:r w:rsidRPr="003F5FBD">
              <w:rPr>
                <w:rFonts w:ascii="Calibri" w:eastAsia="Times New Roman" w:hAnsi="Calibri" w:cs="Calibri"/>
                <w:color w:val="000000"/>
                <w:lang w:eastAsia="en-CA"/>
              </w:rPr>
              <w:t xml:space="preserve">Claiming something is true since it has always been so. </w:t>
            </w:r>
          </w:p>
          <w:p w:rsidR="00356033" w:rsidRPr="003F5FBD" w:rsidRDefault="00356033" w:rsidP="00EF25E7">
            <w:pPr>
              <w:spacing w:after="0" w:line="240" w:lineRule="auto"/>
              <w:rPr>
                <w:rFonts w:ascii="Times New Roman" w:eastAsia="Times New Roman" w:hAnsi="Times New Roman" w:cs="Times New Roman"/>
                <w:sz w:val="24"/>
                <w:szCs w:val="24"/>
                <w:lang w:eastAsia="en-CA"/>
              </w:rPr>
            </w:pPr>
          </w:p>
          <w:p w:rsidR="00356033" w:rsidRPr="003F5FBD" w:rsidRDefault="00356033" w:rsidP="00EF25E7">
            <w:pPr>
              <w:spacing w:after="0" w:line="240" w:lineRule="auto"/>
              <w:rPr>
                <w:rFonts w:ascii="Calibri" w:eastAsia="Times New Roman" w:hAnsi="Calibri" w:cs="Calibri"/>
                <w:i/>
                <w:iCs/>
                <w:color w:val="000000"/>
                <w:lang w:eastAsia="en-CA"/>
              </w:rPr>
            </w:pPr>
            <w:r w:rsidRPr="003F5FBD">
              <w:rPr>
                <w:rFonts w:ascii="Calibri" w:eastAsia="Times New Roman" w:hAnsi="Calibri" w:cs="Calibri"/>
                <w:i/>
                <w:iCs/>
                <w:color w:val="000000"/>
                <w:lang w:eastAsia="en-CA"/>
              </w:rPr>
              <w:t xml:space="preserve">Fishing is prohibited in </w:t>
            </w:r>
            <w:r>
              <w:rPr>
                <w:rFonts w:ascii="Calibri" w:eastAsia="Times New Roman" w:hAnsi="Calibri" w:cs="Calibri"/>
                <w:i/>
                <w:iCs/>
                <w:color w:val="000000"/>
                <w:lang w:eastAsia="en-CA"/>
              </w:rPr>
              <w:t>my village</w:t>
            </w:r>
            <w:r w:rsidRPr="003F5FBD">
              <w:rPr>
                <w:rFonts w:ascii="Calibri" w:eastAsia="Times New Roman" w:hAnsi="Calibri" w:cs="Calibri"/>
                <w:i/>
                <w:iCs/>
                <w:color w:val="000000"/>
                <w:lang w:eastAsia="en-CA"/>
              </w:rPr>
              <w:t>. This is silly. I fished there all the time growing up. It should still be allowed.</w:t>
            </w:r>
          </w:p>
          <w:p w:rsidR="00356033" w:rsidRPr="003F5FBD" w:rsidRDefault="00356033" w:rsidP="00EF25E7">
            <w:pPr>
              <w:spacing w:after="0" w:line="240" w:lineRule="auto"/>
              <w:rPr>
                <w:rFonts w:ascii="Times New Roman" w:eastAsia="Times New Roman" w:hAnsi="Times New Roman" w:cs="Times New Roman"/>
                <w:sz w:val="24"/>
                <w:szCs w:val="24"/>
                <w:lang w:eastAsia="en-CA"/>
              </w:rPr>
            </w:pPr>
          </w:p>
          <w:p w:rsidR="00356033" w:rsidRPr="003F5FBD" w:rsidRDefault="00356033" w:rsidP="00EF25E7">
            <w:pPr>
              <w:spacing w:after="0" w:line="240" w:lineRule="auto"/>
              <w:rPr>
                <w:rFonts w:ascii="Times New Roman" w:eastAsia="Times New Roman" w:hAnsi="Times New Roman" w:cs="Times New Roman"/>
                <w:sz w:val="24"/>
                <w:szCs w:val="24"/>
                <w:lang w:eastAsia="en-CA"/>
              </w:rPr>
            </w:pPr>
            <w:r w:rsidRPr="003F5FBD">
              <w:rPr>
                <w:rFonts w:ascii="Calibri" w:eastAsia="Times New Roman" w:hAnsi="Calibri" w:cs="Calibri"/>
                <w:iCs/>
                <w:color w:val="000000"/>
                <w:lang w:eastAsia="en-CA"/>
              </w:rPr>
              <w:t>Your example:</w:t>
            </w:r>
          </w:p>
        </w:tc>
      </w:tr>
      <w:tr w:rsidR="00356033" w:rsidRPr="003F5FBD" w:rsidTr="00356033">
        <w:trPr>
          <w:trHeight w:val="582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56033" w:rsidRPr="003F5FBD" w:rsidRDefault="00356033" w:rsidP="00EF25E7">
            <w:pPr>
              <w:spacing w:after="0" w:line="240" w:lineRule="auto"/>
              <w:rPr>
                <w:rFonts w:ascii="Times New Roman" w:eastAsia="Times New Roman" w:hAnsi="Times New Roman" w:cs="Times New Roman"/>
                <w:sz w:val="24"/>
                <w:szCs w:val="24"/>
                <w:lang w:eastAsia="en-CA"/>
              </w:rPr>
            </w:pPr>
            <w:r w:rsidRPr="003F5FBD">
              <w:rPr>
                <w:rFonts w:ascii="Calibri" w:eastAsia="Times New Roman" w:hAnsi="Calibri" w:cs="Calibri"/>
                <w:b/>
                <w:bCs/>
                <w:color w:val="000000"/>
                <w:lang w:eastAsia="en-CA"/>
              </w:rPr>
              <w:t xml:space="preserve">Personal Attack </w:t>
            </w:r>
          </w:p>
          <w:p w:rsidR="00356033" w:rsidRPr="003F5FBD" w:rsidRDefault="00356033" w:rsidP="00EF25E7">
            <w:pPr>
              <w:spacing w:after="0" w:line="240" w:lineRule="auto"/>
              <w:rPr>
                <w:rFonts w:ascii="Times New Roman" w:eastAsia="Times New Roman" w:hAnsi="Times New Roman" w:cs="Times New Roman"/>
                <w:sz w:val="24"/>
                <w:szCs w:val="24"/>
                <w:lang w:eastAsia="en-CA"/>
              </w:rPr>
            </w:pPr>
            <w:r w:rsidRPr="003F5FBD">
              <w:rPr>
                <w:rFonts w:ascii="Calibri" w:eastAsia="Times New Roman" w:hAnsi="Calibri" w:cs="Calibri"/>
                <w:color w:val="000000"/>
                <w:lang w:eastAsia="en-CA"/>
              </w:rPr>
              <w:t>To ignore the arguments of an individual by attacking them personally and not their arguments.</w:t>
            </w:r>
          </w:p>
          <w:p w:rsidR="00356033" w:rsidRPr="003F5FBD" w:rsidRDefault="00356033" w:rsidP="00EF25E7">
            <w:pPr>
              <w:spacing w:after="0" w:line="240" w:lineRule="auto"/>
              <w:rPr>
                <w:rFonts w:ascii="Times New Roman" w:eastAsia="Times New Roman" w:hAnsi="Times New Roman" w:cs="Times New Roman"/>
                <w:sz w:val="24"/>
                <w:szCs w:val="24"/>
                <w:lang w:eastAsia="en-CA"/>
              </w:rPr>
            </w:pPr>
          </w:p>
          <w:p w:rsidR="00356033" w:rsidRPr="003F5FBD" w:rsidRDefault="00356033" w:rsidP="00EF25E7">
            <w:pPr>
              <w:spacing w:after="0" w:line="240" w:lineRule="auto"/>
              <w:rPr>
                <w:rFonts w:ascii="Calibri" w:eastAsia="Times New Roman" w:hAnsi="Calibri" w:cs="Calibri"/>
                <w:i/>
                <w:iCs/>
                <w:color w:val="000000"/>
                <w:lang w:eastAsia="en-CA"/>
              </w:rPr>
            </w:pPr>
            <w:r w:rsidRPr="003F5FBD">
              <w:rPr>
                <w:rFonts w:ascii="Calibri" w:eastAsia="Times New Roman" w:hAnsi="Calibri" w:cs="Calibri"/>
                <w:i/>
                <w:iCs/>
                <w:color w:val="000000"/>
                <w:lang w:eastAsia="en-CA"/>
              </w:rPr>
              <w:t xml:space="preserve">Politician 1: “I will fight for the poor people of </w:t>
            </w:r>
            <w:r>
              <w:rPr>
                <w:rFonts w:ascii="Calibri" w:eastAsia="Times New Roman" w:hAnsi="Calibri" w:cs="Calibri"/>
                <w:i/>
                <w:iCs/>
                <w:color w:val="000000"/>
                <w:lang w:eastAsia="en-CA"/>
              </w:rPr>
              <w:t>Canada</w:t>
            </w:r>
            <w:r w:rsidRPr="003F5FBD">
              <w:rPr>
                <w:rFonts w:ascii="Calibri" w:eastAsia="Times New Roman" w:hAnsi="Calibri" w:cs="Calibri"/>
                <w:i/>
                <w:iCs/>
                <w:color w:val="000000"/>
                <w:lang w:eastAsia="en-CA"/>
              </w:rPr>
              <w:t xml:space="preserve">.” </w:t>
            </w:r>
          </w:p>
          <w:p w:rsidR="00356033" w:rsidRPr="003F5FBD" w:rsidRDefault="00356033" w:rsidP="00EF25E7">
            <w:pPr>
              <w:spacing w:after="0" w:line="240" w:lineRule="auto"/>
              <w:rPr>
                <w:rFonts w:ascii="Times New Roman" w:eastAsia="Times New Roman" w:hAnsi="Times New Roman" w:cs="Times New Roman"/>
                <w:sz w:val="24"/>
                <w:szCs w:val="24"/>
                <w:lang w:eastAsia="en-CA"/>
              </w:rPr>
            </w:pPr>
          </w:p>
          <w:p w:rsidR="00356033" w:rsidRPr="003F5FBD" w:rsidRDefault="00356033" w:rsidP="00EF25E7">
            <w:pPr>
              <w:spacing w:after="0" w:line="240" w:lineRule="auto"/>
              <w:rPr>
                <w:rFonts w:ascii="Times New Roman" w:eastAsia="Times New Roman" w:hAnsi="Times New Roman" w:cs="Times New Roman"/>
                <w:sz w:val="24"/>
                <w:szCs w:val="24"/>
                <w:lang w:eastAsia="en-CA"/>
              </w:rPr>
            </w:pPr>
            <w:r w:rsidRPr="003F5FBD">
              <w:rPr>
                <w:rFonts w:ascii="Calibri" w:eastAsia="Times New Roman" w:hAnsi="Calibri" w:cs="Calibri"/>
                <w:i/>
                <w:iCs/>
                <w:color w:val="000000"/>
                <w:lang w:eastAsia="en-CA"/>
              </w:rPr>
              <w:t>Politician 2: “Have you seen this guy’s mansion? What does he know about poor people?”  </w:t>
            </w:r>
          </w:p>
          <w:p w:rsidR="00356033" w:rsidRPr="003F5FBD" w:rsidRDefault="00356033" w:rsidP="00EF25E7">
            <w:pPr>
              <w:spacing w:after="0" w:line="240" w:lineRule="auto"/>
              <w:rPr>
                <w:rFonts w:ascii="Times New Roman" w:eastAsia="Times New Roman" w:hAnsi="Times New Roman" w:cs="Times New Roman"/>
                <w:sz w:val="24"/>
                <w:szCs w:val="24"/>
                <w:lang w:eastAsia="en-CA"/>
              </w:rPr>
            </w:pPr>
          </w:p>
          <w:p w:rsidR="00356033" w:rsidRPr="003F5FBD" w:rsidRDefault="00356033" w:rsidP="00EF25E7">
            <w:pPr>
              <w:spacing w:after="0" w:line="240" w:lineRule="auto"/>
              <w:rPr>
                <w:rFonts w:ascii="Times New Roman" w:eastAsia="Times New Roman" w:hAnsi="Times New Roman" w:cs="Times New Roman"/>
                <w:sz w:val="24"/>
                <w:szCs w:val="24"/>
                <w:lang w:eastAsia="en-CA"/>
              </w:rPr>
            </w:pPr>
            <w:r w:rsidRPr="003F5FBD">
              <w:rPr>
                <w:rFonts w:ascii="Calibri" w:eastAsia="Times New Roman" w:hAnsi="Calibri" w:cs="Calibri"/>
                <w:iCs/>
                <w:color w:val="000000"/>
                <w:lang w:eastAsia="en-CA"/>
              </w:rPr>
              <w:t>Your example: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56033" w:rsidRPr="003F5FBD" w:rsidRDefault="00356033" w:rsidP="00EF25E7">
            <w:pPr>
              <w:spacing w:after="0" w:line="240" w:lineRule="auto"/>
              <w:rPr>
                <w:rFonts w:ascii="Times New Roman" w:eastAsia="Times New Roman" w:hAnsi="Times New Roman" w:cs="Times New Roman"/>
                <w:sz w:val="24"/>
                <w:szCs w:val="24"/>
                <w:lang w:eastAsia="en-CA"/>
              </w:rPr>
            </w:pPr>
            <w:r w:rsidRPr="003F5FBD">
              <w:rPr>
                <w:rFonts w:ascii="Calibri" w:eastAsia="Times New Roman" w:hAnsi="Calibri" w:cs="Calibri"/>
                <w:b/>
                <w:bCs/>
                <w:color w:val="000000"/>
                <w:lang w:eastAsia="en-CA"/>
              </w:rPr>
              <w:t>False Dilemma</w:t>
            </w:r>
          </w:p>
          <w:p w:rsidR="00356033" w:rsidRPr="003F5FBD" w:rsidRDefault="00356033" w:rsidP="00EF25E7">
            <w:pPr>
              <w:spacing w:after="0" w:line="240" w:lineRule="auto"/>
              <w:rPr>
                <w:rFonts w:ascii="Times New Roman" w:eastAsia="Times New Roman" w:hAnsi="Times New Roman" w:cs="Times New Roman"/>
                <w:sz w:val="24"/>
                <w:szCs w:val="24"/>
                <w:lang w:eastAsia="en-CA"/>
              </w:rPr>
            </w:pPr>
            <w:r w:rsidRPr="003F5FBD">
              <w:rPr>
                <w:rFonts w:ascii="Calibri" w:eastAsia="Times New Roman" w:hAnsi="Calibri" w:cs="Calibri"/>
                <w:color w:val="000000"/>
                <w:lang w:eastAsia="en-CA"/>
              </w:rPr>
              <w:t xml:space="preserve">Presenting only two solutions to one problem when other options are also available. </w:t>
            </w:r>
          </w:p>
          <w:p w:rsidR="00356033" w:rsidRPr="003F5FBD" w:rsidRDefault="00356033" w:rsidP="00EF25E7">
            <w:pPr>
              <w:spacing w:after="0" w:line="240" w:lineRule="auto"/>
              <w:rPr>
                <w:rFonts w:ascii="Times New Roman" w:eastAsia="Times New Roman" w:hAnsi="Times New Roman" w:cs="Times New Roman"/>
                <w:sz w:val="24"/>
                <w:szCs w:val="24"/>
                <w:lang w:eastAsia="en-CA"/>
              </w:rPr>
            </w:pPr>
          </w:p>
          <w:p w:rsidR="00356033" w:rsidRPr="003F5FBD" w:rsidRDefault="00356033" w:rsidP="00EF25E7">
            <w:pPr>
              <w:spacing w:after="0" w:line="240" w:lineRule="auto"/>
              <w:rPr>
                <w:rFonts w:ascii="Calibri" w:eastAsia="Times New Roman" w:hAnsi="Calibri" w:cs="Calibri"/>
                <w:i/>
                <w:iCs/>
                <w:color w:val="000000"/>
                <w:lang w:eastAsia="en-CA"/>
              </w:rPr>
            </w:pPr>
            <w:r w:rsidRPr="003F5FBD">
              <w:rPr>
                <w:rFonts w:ascii="Calibri" w:eastAsia="Times New Roman" w:hAnsi="Calibri" w:cs="Calibri"/>
                <w:i/>
                <w:iCs/>
                <w:color w:val="000000"/>
                <w:lang w:eastAsia="en-CA"/>
              </w:rPr>
              <w:t xml:space="preserve">We can either go to </w:t>
            </w:r>
            <w:r>
              <w:rPr>
                <w:rFonts w:ascii="Calibri" w:eastAsia="Times New Roman" w:hAnsi="Calibri" w:cs="Calibri"/>
                <w:i/>
                <w:iCs/>
                <w:color w:val="000000"/>
                <w:lang w:eastAsia="en-CA"/>
              </w:rPr>
              <w:t>an amusement park</w:t>
            </w:r>
            <w:r w:rsidRPr="003F5FBD">
              <w:rPr>
                <w:rFonts w:ascii="Calibri" w:eastAsia="Times New Roman" w:hAnsi="Calibri" w:cs="Calibri"/>
                <w:i/>
                <w:iCs/>
                <w:color w:val="000000"/>
                <w:lang w:eastAsia="en-CA"/>
              </w:rPr>
              <w:t xml:space="preserve"> or waste our day off</w:t>
            </w:r>
            <w:r>
              <w:rPr>
                <w:rFonts w:ascii="Calibri" w:eastAsia="Times New Roman" w:hAnsi="Calibri" w:cs="Calibri"/>
                <w:i/>
                <w:iCs/>
                <w:color w:val="000000"/>
                <w:lang w:eastAsia="en-CA"/>
              </w:rPr>
              <w:t xml:space="preserve"> school</w:t>
            </w:r>
            <w:r w:rsidRPr="003F5FBD">
              <w:rPr>
                <w:rFonts w:ascii="Calibri" w:eastAsia="Times New Roman" w:hAnsi="Calibri" w:cs="Calibri"/>
                <w:i/>
                <w:iCs/>
                <w:color w:val="000000"/>
                <w:lang w:eastAsia="en-CA"/>
              </w:rPr>
              <w:t xml:space="preserve">. You don’t want to waste a day off, do you? </w:t>
            </w:r>
          </w:p>
          <w:p w:rsidR="00356033" w:rsidRPr="003F5FBD" w:rsidRDefault="00356033" w:rsidP="00EF25E7">
            <w:pPr>
              <w:spacing w:after="0" w:line="240" w:lineRule="auto"/>
              <w:rPr>
                <w:rFonts w:ascii="Calibri" w:eastAsia="Times New Roman" w:hAnsi="Calibri" w:cs="Calibri"/>
                <w:i/>
                <w:iCs/>
                <w:color w:val="000000"/>
                <w:lang w:eastAsia="en-CA"/>
              </w:rPr>
            </w:pPr>
          </w:p>
          <w:p w:rsidR="00356033" w:rsidRPr="003F5FBD" w:rsidRDefault="00356033" w:rsidP="00EF25E7">
            <w:pPr>
              <w:spacing w:after="0" w:line="240" w:lineRule="auto"/>
              <w:rPr>
                <w:rFonts w:ascii="Calibri" w:eastAsia="Times New Roman" w:hAnsi="Calibri" w:cs="Calibri"/>
                <w:i/>
                <w:iCs/>
                <w:color w:val="000000"/>
                <w:lang w:eastAsia="en-CA"/>
              </w:rPr>
            </w:pPr>
          </w:p>
          <w:p w:rsidR="00356033" w:rsidRPr="003F5FBD" w:rsidRDefault="00356033" w:rsidP="00EF25E7">
            <w:pPr>
              <w:spacing w:after="0" w:line="240" w:lineRule="auto"/>
              <w:rPr>
                <w:rFonts w:ascii="Times New Roman" w:eastAsia="Times New Roman" w:hAnsi="Times New Roman" w:cs="Times New Roman"/>
                <w:sz w:val="24"/>
                <w:szCs w:val="24"/>
                <w:lang w:eastAsia="en-CA"/>
              </w:rPr>
            </w:pPr>
            <w:r w:rsidRPr="003F5FBD">
              <w:rPr>
                <w:rFonts w:ascii="Calibri" w:eastAsia="Times New Roman" w:hAnsi="Calibri" w:cs="Calibri"/>
                <w:iCs/>
                <w:color w:val="000000"/>
                <w:lang w:eastAsia="en-CA"/>
              </w:rPr>
              <w:t>Your example: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56033" w:rsidRPr="003F5FBD" w:rsidRDefault="00356033" w:rsidP="00EF25E7">
            <w:pPr>
              <w:spacing w:after="0" w:line="240" w:lineRule="auto"/>
              <w:rPr>
                <w:rFonts w:ascii="Times New Roman" w:eastAsia="Times New Roman" w:hAnsi="Times New Roman" w:cs="Times New Roman"/>
                <w:sz w:val="24"/>
                <w:szCs w:val="24"/>
                <w:lang w:eastAsia="en-CA"/>
              </w:rPr>
            </w:pPr>
            <w:r w:rsidRPr="003F5FBD">
              <w:rPr>
                <w:rFonts w:ascii="Calibri" w:eastAsia="Times New Roman" w:hAnsi="Calibri" w:cs="Calibri"/>
                <w:b/>
                <w:bCs/>
                <w:color w:val="000000"/>
                <w:lang w:eastAsia="en-CA"/>
              </w:rPr>
              <w:t xml:space="preserve">Strawman Argument </w:t>
            </w:r>
          </w:p>
          <w:p w:rsidR="00356033" w:rsidRPr="003F5FBD" w:rsidRDefault="00356033" w:rsidP="00EF25E7">
            <w:pPr>
              <w:spacing w:after="0" w:line="240" w:lineRule="auto"/>
              <w:rPr>
                <w:rFonts w:ascii="Times New Roman" w:eastAsia="Times New Roman" w:hAnsi="Times New Roman" w:cs="Times New Roman"/>
                <w:sz w:val="24"/>
                <w:szCs w:val="24"/>
                <w:lang w:eastAsia="en-CA"/>
              </w:rPr>
            </w:pPr>
            <w:r w:rsidRPr="003F5FBD">
              <w:rPr>
                <w:rFonts w:ascii="Calibri" w:eastAsia="Times New Roman" w:hAnsi="Calibri" w:cs="Calibri"/>
                <w:color w:val="000000"/>
                <w:lang w:eastAsia="en-CA"/>
              </w:rPr>
              <w:t xml:space="preserve">Deliberately misrepresenting someone else’s argument to make it easier to attack. </w:t>
            </w:r>
          </w:p>
          <w:p w:rsidR="00356033" w:rsidRPr="003F5FBD" w:rsidRDefault="00356033" w:rsidP="00EF25E7">
            <w:pPr>
              <w:spacing w:after="0" w:line="240" w:lineRule="auto"/>
              <w:rPr>
                <w:rFonts w:ascii="Times New Roman" w:eastAsia="Times New Roman" w:hAnsi="Times New Roman" w:cs="Times New Roman"/>
                <w:sz w:val="24"/>
                <w:szCs w:val="24"/>
                <w:lang w:eastAsia="en-CA"/>
              </w:rPr>
            </w:pPr>
          </w:p>
          <w:p w:rsidR="00356033" w:rsidRPr="003F5FBD" w:rsidRDefault="00356033" w:rsidP="00EF25E7">
            <w:pPr>
              <w:spacing w:after="0" w:line="240" w:lineRule="auto"/>
              <w:rPr>
                <w:rFonts w:ascii="Calibri" w:eastAsia="Times New Roman" w:hAnsi="Calibri" w:cs="Calibri"/>
                <w:i/>
                <w:iCs/>
                <w:color w:val="000000"/>
                <w:lang w:eastAsia="en-CA"/>
              </w:rPr>
            </w:pPr>
            <w:r w:rsidRPr="003F5FBD">
              <w:rPr>
                <w:rFonts w:ascii="Calibri" w:eastAsia="Times New Roman" w:hAnsi="Calibri" w:cs="Calibri"/>
                <w:i/>
                <w:iCs/>
                <w:color w:val="000000"/>
                <w:lang w:eastAsia="en-CA"/>
              </w:rPr>
              <w:t xml:space="preserve">Politician 1: “I think we should spend less on the military.” </w:t>
            </w:r>
          </w:p>
          <w:p w:rsidR="00356033" w:rsidRPr="003F5FBD" w:rsidRDefault="00356033" w:rsidP="00EF25E7">
            <w:pPr>
              <w:spacing w:after="0" w:line="240" w:lineRule="auto"/>
              <w:rPr>
                <w:rFonts w:ascii="Calibri" w:eastAsia="Times New Roman" w:hAnsi="Calibri" w:cs="Calibri"/>
                <w:i/>
                <w:iCs/>
                <w:color w:val="000000"/>
                <w:lang w:eastAsia="en-CA"/>
              </w:rPr>
            </w:pPr>
          </w:p>
          <w:p w:rsidR="00356033" w:rsidRDefault="00356033" w:rsidP="00EF25E7">
            <w:pPr>
              <w:spacing w:after="0" w:line="240" w:lineRule="auto"/>
              <w:rPr>
                <w:rFonts w:ascii="Times New Roman" w:eastAsia="Times New Roman" w:hAnsi="Times New Roman" w:cs="Times New Roman"/>
                <w:sz w:val="24"/>
                <w:szCs w:val="24"/>
                <w:lang w:eastAsia="en-CA"/>
              </w:rPr>
            </w:pPr>
            <w:r w:rsidRPr="003F5FBD">
              <w:rPr>
                <w:rFonts w:ascii="Calibri" w:eastAsia="Times New Roman" w:hAnsi="Calibri" w:cs="Calibri"/>
                <w:i/>
                <w:iCs/>
                <w:color w:val="000000"/>
                <w:lang w:eastAsia="en-CA"/>
              </w:rPr>
              <w:t xml:space="preserve">Politician 2: “My opponent wants to leave the country defenceless. We deserve better.” </w:t>
            </w:r>
          </w:p>
          <w:p w:rsidR="007F5986" w:rsidRPr="003F5FBD" w:rsidRDefault="007F5986" w:rsidP="00EF25E7">
            <w:pPr>
              <w:spacing w:after="0" w:line="240" w:lineRule="auto"/>
              <w:rPr>
                <w:rFonts w:ascii="Times New Roman" w:eastAsia="Times New Roman" w:hAnsi="Times New Roman" w:cs="Times New Roman"/>
                <w:sz w:val="24"/>
                <w:szCs w:val="24"/>
                <w:lang w:eastAsia="en-CA"/>
              </w:rPr>
            </w:pPr>
          </w:p>
          <w:p w:rsidR="00356033" w:rsidRPr="003F5FBD" w:rsidRDefault="00356033" w:rsidP="00EF25E7">
            <w:pPr>
              <w:spacing w:after="0" w:line="240" w:lineRule="auto"/>
              <w:rPr>
                <w:rFonts w:ascii="Calibri" w:eastAsia="Times New Roman" w:hAnsi="Calibri" w:cs="Calibri"/>
                <w:iCs/>
                <w:color w:val="000000"/>
                <w:lang w:eastAsia="en-CA"/>
              </w:rPr>
            </w:pPr>
            <w:r w:rsidRPr="003F5FBD">
              <w:rPr>
                <w:rFonts w:ascii="Calibri" w:eastAsia="Times New Roman" w:hAnsi="Calibri" w:cs="Calibri"/>
                <w:iCs/>
                <w:color w:val="000000"/>
                <w:lang w:eastAsia="en-CA"/>
              </w:rPr>
              <w:t>Your example:</w:t>
            </w:r>
          </w:p>
          <w:p w:rsidR="00356033" w:rsidRPr="003F5FBD" w:rsidRDefault="00356033" w:rsidP="00EF25E7">
            <w:pPr>
              <w:spacing w:after="0" w:line="240" w:lineRule="auto"/>
              <w:rPr>
                <w:rFonts w:ascii="Calibri" w:eastAsia="Times New Roman" w:hAnsi="Calibri" w:cs="Calibri"/>
                <w:iCs/>
                <w:color w:val="000000"/>
                <w:lang w:eastAsia="en-CA"/>
              </w:rPr>
            </w:pPr>
          </w:p>
          <w:p w:rsidR="00356033" w:rsidRPr="003F5FBD" w:rsidRDefault="00356033" w:rsidP="00EF25E7">
            <w:pPr>
              <w:spacing w:after="0" w:line="240" w:lineRule="auto"/>
              <w:rPr>
                <w:rFonts w:ascii="Calibri" w:eastAsia="Times New Roman" w:hAnsi="Calibri" w:cs="Calibri"/>
                <w:iCs/>
                <w:color w:val="000000"/>
                <w:lang w:eastAsia="en-CA"/>
              </w:rPr>
            </w:pPr>
          </w:p>
          <w:p w:rsidR="00356033" w:rsidRPr="003F5FBD" w:rsidRDefault="00356033" w:rsidP="00EF25E7">
            <w:pPr>
              <w:spacing w:after="0" w:line="240" w:lineRule="auto"/>
              <w:rPr>
                <w:rFonts w:ascii="Calibri" w:eastAsia="Times New Roman" w:hAnsi="Calibri" w:cs="Calibri"/>
                <w:iCs/>
                <w:color w:val="000000"/>
                <w:lang w:eastAsia="en-CA"/>
              </w:rPr>
            </w:pPr>
          </w:p>
          <w:p w:rsidR="00356033" w:rsidRPr="003F5FBD" w:rsidRDefault="00356033" w:rsidP="00EF25E7">
            <w:pPr>
              <w:spacing w:after="0" w:line="240" w:lineRule="auto"/>
              <w:rPr>
                <w:rFonts w:ascii="Times New Roman" w:eastAsia="Times New Roman" w:hAnsi="Times New Roman" w:cs="Times New Roman"/>
                <w:sz w:val="24"/>
                <w:szCs w:val="24"/>
                <w:lang w:eastAsia="en-CA"/>
              </w:rPr>
            </w:pPr>
          </w:p>
        </w:tc>
      </w:tr>
    </w:tbl>
    <w:p w:rsidR="00A9204E" w:rsidRDefault="00A9204E"/>
    <w:sectPr w:rsidR="00A9204E" w:rsidSect="006159D9">
      <w:headerReference w:type="default" r:id="rId11"/>
      <w:pgSz w:w="12240" w:h="15840"/>
      <w:pgMar w:top="1440" w:right="1440" w:bottom="1440" w:left="1440" w:header="283"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26C3F" w:rsidRDefault="00326C3F" w:rsidP="006159D9">
      <w:pPr>
        <w:spacing w:after="0" w:line="240" w:lineRule="auto"/>
      </w:pPr>
      <w:r>
        <w:separator/>
      </w:r>
    </w:p>
  </w:endnote>
  <w:endnote w:type="continuationSeparator" w:id="0">
    <w:p w:rsidR="00326C3F" w:rsidRDefault="00326C3F" w:rsidP="006159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26C3F" w:rsidRDefault="00326C3F" w:rsidP="006159D9">
      <w:pPr>
        <w:spacing w:after="0" w:line="240" w:lineRule="auto"/>
      </w:pPr>
      <w:r>
        <w:separator/>
      </w:r>
    </w:p>
  </w:footnote>
  <w:footnote w:type="continuationSeparator" w:id="0">
    <w:p w:rsidR="00326C3F" w:rsidRDefault="00326C3F" w:rsidP="006159D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59D9" w:rsidRDefault="006159D9" w:rsidP="006159D9">
    <w:pPr>
      <w:pStyle w:val="Header"/>
      <w:jc w:val="right"/>
    </w:pPr>
    <w:r w:rsidRPr="00953298">
      <w:rPr>
        <w:noProof/>
        <w:lang w:val="en-CA" w:eastAsia="en-CA"/>
      </w:rPr>
      <w:drawing>
        <wp:inline distT="0" distB="0" distL="0" distR="0" wp14:anchorId="326C0CAC" wp14:editId="762EEF6F">
          <wp:extent cx="927735" cy="727217"/>
          <wp:effectExtent l="0" t="0" r="5715" b="0"/>
          <wp:docPr id="1" name="Picture 1" descr="C:\Users\danal\Dropbox\For Civix\+Deliverables\Student Vote Canada 2019\1. Identity\1. Logos\2. Web (RGB)\StudentVote-Canada2019-Logo-Pur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al\Dropbox\For Civix\+Deliverables\Student Vote Canada 2019\1. Identity\1. Logos\2. Web (RGB)\StudentVote-Canada2019-Logo-Purpl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5130" cy="764368"/>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6F128CC0"/>
    <w:lvl w:ilvl="0">
      <w:start w:val="1"/>
      <w:numFmt w:val="decimal"/>
      <w:lvlText w:val="%1."/>
      <w:lvlJc w:val="left"/>
      <w:pPr>
        <w:tabs>
          <w:tab w:val="num" w:pos="1800"/>
        </w:tabs>
        <w:ind w:left="1800" w:hanging="360"/>
      </w:pPr>
    </w:lvl>
  </w:abstractNum>
  <w:abstractNum w:abstractNumId="1">
    <w:nsid w:val="FFFFFF7D"/>
    <w:multiLevelType w:val="singleLevel"/>
    <w:tmpl w:val="DAA0AA1C"/>
    <w:lvl w:ilvl="0">
      <w:start w:val="1"/>
      <w:numFmt w:val="decimal"/>
      <w:lvlText w:val="%1."/>
      <w:lvlJc w:val="left"/>
      <w:pPr>
        <w:tabs>
          <w:tab w:val="num" w:pos="1440"/>
        </w:tabs>
        <w:ind w:left="1440" w:hanging="360"/>
      </w:pPr>
    </w:lvl>
  </w:abstractNum>
  <w:abstractNum w:abstractNumId="2">
    <w:nsid w:val="FFFFFF7E"/>
    <w:multiLevelType w:val="singleLevel"/>
    <w:tmpl w:val="C6928A44"/>
    <w:lvl w:ilvl="0">
      <w:start w:val="1"/>
      <w:numFmt w:val="decimal"/>
      <w:lvlText w:val="%1."/>
      <w:lvlJc w:val="left"/>
      <w:pPr>
        <w:tabs>
          <w:tab w:val="num" w:pos="1080"/>
        </w:tabs>
        <w:ind w:left="1080" w:hanging="360"/>
      </w:pPr>
    </w:lvl>
  </w:abstractNum>
  <w:abstractNum w:abstractNumId="3">
    <w:nsid w:val="FFFFFF7F"/>
    <w:multiLevelType w:val="singleLevel"/>
    <w:tmpl w:val="75ACADB0"/>
    <w:lvl w:ilvl="0">
      <w:start w:val="1"/>
      <w:numFmt w:val="decimal"/>
      <w:lvlText w:val="%1."/>
      <w:lvlJc w:val="left"/>
      <w:pPr>
        <w:tabs>
          <w:tab w:val="num" w:pos="720"/>
        </w:tabs>
        <w:ind w:left="720" w:hanging="360"/>
      </w:pPr>
    </w:lvl>
  </w:abstractNum>
  <w:abstractNum w:abstractNumId="4">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CA7202F2"/>
    <w:lvl w:ilvl="0">
      <w:start w:val="1"/>
      <w:numFmt w:val="decimal"/>
      <w:lvlText w:val="%1."/>
      <w:lvlJc w:val="left"/>
      <w:pPr>
        <w:tabs>
          <w:tab w:val="num" w:pos="360"/>
        </w:tabs>
        <w:ind w:left="360" w:hanging="360"/>
      </w:pPr>
    </w:lvl>
  </w:abstractNum>
  <w:abstractNum w:abstractNumId="9">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19"/>
  </w:num>
  <w:num w:numId="2">
    <w:abstractNumId w:val="12"/>
  </w:num>
  <w:num w:numId="3">
    <w:abstractNumId w:val="10"/>
  </w:num>
  <w:num w:numId="4">
    <w:abstractNumId w:val="21"/>
  </w:num>
  <w:num w:numId="5">
    <w:abstractNumId w:val="13"/>
  </w:num>
  <w:num w:numId="6">
    <w:abstractNumId w:val="16"/>
  </w:num>
  <w:num w:numId="7">
    <w:abstractNumId w:val="18"/>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5"/>
  </w:num>
  <w:num w:numId="20">
    <w:abstractNumId w:val="20"/>
  </w:num>
  <w:num w:numId="21">
    <w:abstractNumId w:val="17"/>
  </w:num>
  <w:num w:numId="22">
    <w:abstractNumId w:val="1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6033"/>
    <w:rsid w:val="00326C3F"/>
    <w:rsid w:val="00356033"/>
    <w:rsid w:val="006159D9"/>
    <w:rsid w:val="00645252"/>
    <w:rsid w:val="006B4231"/>
    <w:rsid w:val="006C25FF"/>
    <w:rsid w:val="006D3D74"/>
    <w:rsid w:val="007F5986"/>
    <w:rsid w:val="00917316"/>
    <w:rsid w:val="00A9204E"/>
    <w:rsid w:val="00F729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6033"/>
    <w:pPr>
      <w:spacing w:after="160" w:line="259" w:lineRule="auto"/>
    </w:pPr>
    <w:rPr>
      <w:lang w:val="en-CA"/>
    </w:rPr>
  </w:style>
  <w:style w:type="paragraph" w:styleId="Heading1">
    <w:name w:val="heading 1"/>
    <w:basedOn w:val="Normal"/>
    <w:next w:val="Normal"/>
    <w:link w:val="Heading1Char"/>
    <w:uiPriority w:val="9"/>
    <w:qFormat/>
    <w:rsid w:val="006D3D74"/>
    <w:pPr>
      <w:keepNext/>
      <w:keepLines/>
      <w:spacing w:before="240" w:after="0" w:line="240" w:lineRule="auto"/>
      <w:outlineLvl w:val="0"/>
    </w:pPr>
    <w:rPr>
      <w:rFonts w:asciiTheme="majorHAnsi" w:eastAsiaTheme="majorEastAsia" w:hAnsiTheme="majorHAnsi" w:cstheme="majorBidi"/>
      <w:color w:val="1F4E79" w:themeColor="accent1" w:themeShade="80"/>
      <w:sz w:val="32"/>
      <w:szCs w:val="32"/>
      <w:lang w:val="en-US"/>
    </w:rPr>
  </w:style>
  <w:style w:type="paragraph" w:styleId="Heading2">
    <w:name w:val="heading 2"/>
    <w:basedOn w:val="Normal"/>
    <w:next w:val="Normal"/>
    <w:link w:val="Heading2Char"/>
    <w:uiPriority w:val="9"/>
    <w:unhideWhenUsed/>
    <w:qFormat/>
    <w:rsid w:val="006D3D74"/>
    <w:pPr>
      <w:keepNext/>
      <w:keepLines/>
      <w:spacing w:before="40" w:after="0" w:line="240" w:lineRule="auto"/>
      <w:outlineLvl w:val="1"/>
    </w:pPr>
    <w:rPr>
      <w:rFonts w:asciiTheme="majorHAnsi" w:eastAsiaTheme="majorEastAsia" w:hAnsiTheme="majorHAnsi" w:cstheme="majorBidi"/>
      <w:color w:val="1F4E79" w:themeColor="accent1" w:themeShade="80"/>
      <w:sz w:val="26"/>
      <w:szCs w:val="26"/>
      <w:lang w:val="en-US"/>
    </w:rPr>
  </w:style>
  <w:style w:type="paragraph" w:styleId="Heading3">
    <w:name w:val="heading 3"/>
    <w:basedOn w:val="Normal"/>
    <w:next w:val="Normal"/>
    <w:link w:val="Heading3Char"/>
    <w:uiPriority w:val="9"/>
    <w:unhideWhenUsed/>
    <w:qFormat/>
    <w:rsid w:val="006D3D74"/>
    <w:pPr>
      <w:keepNext/>
      <w:keepLines/>
      <w:spacing w:before="40" w:after="0" w:line="240" w:lineRule="auto"/>
      <w:outlineLvl w:val="2"/>
    </w:pPr>
    <w:rPr>
      <w:rFonts w:asciiTheme="majorHAnsi" w:eastAsiaTheme="majorEastAsia" w:hAnsiTheme="majorHAnsi" w:cstheme="majorBidi"/>
      <w:color w:val="1F4D78" w:themeColor="accent1" w:themeShade="7F"/>
      <w:sz w:val="24"/>
      <w:szCs w:val="24"/>
      <w:lang w:val="en-US"/>
    </w:rPr>
  </w:style>
  <w:style w:type="paragraph" w:styleId="Heading4">
    <w:name w:val="heading 4"/>
    <w:basedOn w:val="Normal"/>
    <w:next w:val="Normal"/>
    <w:link w:val="Heading4Char"/>
    <w:uiPriority w:val="9"/>
    <w:unhideWhenUsed/>
    <w:qFormat/>
    <w:rsid w:val="006D3D74"/>
    <w:pPr>
      <w:keepNext/>
      <w:keepLines/>
      <w:spacing w:before="40" w:after="0" w:line="240" w:lineRule="auto"/>
      <w:outlineLvl w:val="3"/>
    </w:pPr>
    <w:rPr>
      <w:rFonts w:asciiTheme="majorHAnsi" w:eastAsiaTheme="majorEastAsia" w:hAnsiTheme="majorHAnsi" w:cstheme="majorBidi"/>
      <w:i/>
      <w:iCs/>
      <w:color w:val="1F4E79" w:themeColor="accent1" w:themeShade="80"/>
      <w:lang w:val="en-US"/>
    </w:rPr>
  </w:style>
  <w:style w:type="paragraph" w:styleId="Heading5">
    <w:name w:val="heading 5"/>
    <w:basedOn w:val="Normal"/>
    <w:next w:val="Normal"/>
    <w:link w:val="Heading5Char"/>
    <w:uiPriority w:val="9"/>
    <w:unhideWhenUsed/>
    <w:qFormat/>
    <w:rsid w:val="006D3D74"/>
    <w:pPr>
      <w:keepNext/>
      <w:keepLines/>
      <w:spacing w:before="40" w:after="0" w:line="240" w:lineRule="auto"/>
      <w:outlineLvl w:val="4"/>
    </w:pPr>
    <w:rPr>
      <w:rFonts w:asciiTheme="majorHAnsi" w:eastAsiaTheme="majorEastAsia" w:hAnsiTheme="majorHAnsi" w:cstheme="majorBidi"/>
      <w:color w:val="1F4E79" w:themeColor="accent1" w:themeShade="80"/>
      <w:lang w:val="en-US"/>
    </w:rPr>
  </w:style>
  <w:style w:type="paragraph" w:styleId="Heading6">
    <w:name w:val="heading 6"/>
    <w:basedOn w:val="Normal"/>
    <w:next w:val="Normal"/>
    <w:link w:val="Heading6Char"/>
    <w:uiPriority w:val="9"/>
    <w:unhideWhenUsed/>
    <w:qFormat/>
    <w:rsid w:val="006D3D74"/>
    <w:pPr>
      <w:keepNext/>
      <w:keepLines/>
      <w:spacing w:before="40" w:after="0" w:line="240" w:lineRule="auto"/>
      <w:outlineLvl w:val="5"/>
    </w:pPr>
    <w:rPr>
      <w:rFonts w:asciiTheme="majorHAnsi" w:eastAsiaTheme="majorEastAsia" w:hAnsiTheme="majorHAnsi" w:cstheme="majorBidi"/>
      <w:color w:val="1F4D78" w:themeColor="accent1" w:themeShade="7F"/>
      <w:lang w:val="en-US"/>
    </w:rPr>
  </w:style>
  <w:style w:type="paragraph" w:styleId="Heading7">
    <w:name w:val="heading 7"/>
    <w:basedOn w:val="Normal"/>
    <w:next w:val="Normal"/>
    <w:link w:val="Heading7Char"/>
    <w:uiPriority w:val="9"/>
    <w:unhideWhenUsed/>
    <w:qFormat/>
    <w:rsid w:val="006D3D74"/>
    <w:pPr>
      <w:keepNext/>
      <w:keepLines/>
      <w:spacing w:before="40" w:after="0" w:line="240" w:lineRule="auto"/>
      <w:outlineLvl w:val="6"/>
    </w:pPr>
    <w:rPr>
      <w:rFonts w:asciiTheme="majorHAnsi" w:eastAsiaTheme="majorEastAsia" w:hAnsiTheme="majorHAnsi" w:cstheme="majorBidi"/>
      <w:i/>
      <w:iCs/>
      <w:color w:val="1F4D78" w:themeColor="accent1" w:themeShade="7F"/>
      <w:lang w:val="en-US"/>
    </w:rPr>
  </w:style>
  <w:style w:type="paragraph" w:styleId="Heading8">
    <w:name w:val="heading 8"/>
    <w:basedOn w:val="Normal"/>
    <w:next w:val="Normal"/>
    <w:link w:val="Heading8Char"/>
    <w:uiPriority w:val="9"/>
    <w:unhideWhenUsed/>
    <w:qFormat/>
    <w:rsid w:val="006D3D74"/>
    <w:pPr>
      <w:keepNext/>
      <w:keepLines/>
      <w:spacing w:before="40" w:after="0" w:line="240" w:lineRule="auto"/>
      <w:outlineLvl w:val="7"/>
    </w:pPr>
    <w:rPr>
      <w:rFonts w:asciiTheme="majorHAnsi" w:eastAsiaTheme="majorEastAsia" w:hAnsiTheme="majorHAnsi" w:cstheme="majorBidi"/>
      <w:color w:val="272727" w:themeColor="text1" w:themeTint="D8"/>
      <w:szCs w:val="21"/>
      <w:lang w:val="en-US"/>
    </w:rPr>
  </w:style>
  <w:style w:type="paragraph" w:styleId="Heading9">
    <w:name w:val="heading 9"/>
    <w:basedOn w:val="Normal"/>
    <w:next w:val="Normal"/>
    <w:link w:val="Heading9Char"/>
    <w:uiPriority w:val="9"/>
    <w:unhideWhenUsed/>
    <w:qFormat/>
    <w:rsid w:val="006D3D74"/>
    <w:pPr>
      <w:keepNext/>
      <w:keepLines/>
      <w:spacing w:before="40" w:after="0" w:line="240" w:lineRule="auto"/>
      <w:outlineLvl w:val="8"/>
    </w:pPr>
    <w:rPr>
      <w:rFonts w:asciiTheme="majorHAnsi" w:eastAsiaTheme="majorEastAsia" w:hAnsiTheme="majorHAnsi" w:cstheme="majorBidi"/>
      <w:i/>
      <w:iCs/>
      <w:color w:val="272727" w:themeColor="text1" w:themeTint="D8"/>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spacing w:after="0" w:line="240" w:lineRule="auto"/>
    </w:pPr>
    <w:rPr>
      <w:rFonts w:eastAsiaTheme="minorEastAsia"/>
      <w:color w:val="5A5A5A" w:themeColor="text1" w:themeTint="A5"/>
      <w:spacing w:val="15"/>
      <w:lang w:val="en-US"/>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after="0" w:line="240" w:lineRule="auto"/>
      <w:ind w:left="864" w:right="864"/>
      <w:jc w:val="center"/>
    </w:pPr>
    <w:rPr>
      <w:i/>
      <w:iCs/>
      <w:color w:val="404040" w:themeColor="text1" w:themeTint="BF"/>
      <w:lang w:val="en-US"/>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line="240" w:lineRule="auto"/>
      <w:ind w:left="864" w:right="864"/>
      <w:jc w:val="center"/>
    </w:pPr>
    <w:rPr>
      <w:i/>
      <w:iCs/>
      <w:color w:val="1F4E79" w:themeColor="accent1" w:themeShade="80"/>
      <w:lang w:val="en-US"/>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line="240" w:lineRule="auto"/>
    </w:pPr>
    <w:rPr>
      <w:i/>
      <w:iCs/>
      <w:color w:val="44546A" w:themeColor="text2"/>
      <w:szCs w:val="18"/>
      <w:lang w:val="en-US"/>
    </w:rPr>
  </w:style>
  <w:style w:type="paragraph" w:styleId="BalloonText">
    <w:name w:val="Balloon Text"/>
    <w:basedOn w:val="Normal"/>
    <w:link w:val="BalloonTextChar"/>
    <w:uiPriority w:val="99"/>
    <w:semiHidden/>
    <w:unhideWhenUsed/>
    <w:rsid w:val="00645252"/>
    <w:pPr>
      <w:spacing w:after="0" w:line="240" w:lineRule="auto"/>
    </w:pPr>
    <w:rPr>
      <w:rFonts w:ascii="Segoe UI" w:hAnsi="Segoe UI" w:cs="Segoe UI"/>
      <w:szCs w:val="18"/>
      <w:lang w:val="en-US"/>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spacing w:after="0" w:line="240" w:lineRule="auto"/>
      <w:ind w:left="1152" w:right="1152"/>
    </w:pPr>
    <w:rPr>
      <w:rFonts w:eastAsiaTheme="minorEastAsia"/>
      <w:i/>
      <w:iCs/>
      <w:color w:val="1F4E79" w:themeColor="accent1" w:themeShade="80"/>
      <w:lang w:val="en-US"/>
    </w:rPr>
  </w:style>
  <w:style w:type="paragraph" w:styleId="BodyText3">
    <w:name w:val="Body Text 3"/>
    <w:basedOn w:val="Normal"/>
    <w:link w:val="BodyText3Char"/>
    <w:uiPriority w:val="99"/>
    <w:semiHidden/>
    <w:unhideWhenUsed/>
    <w:rsid w:val="00645252"/>
    <w:pPr>
      <w:spacing w:after="120" w:line="240" w:lineRule="auto"/>
    </w:pPr>
    <w:rPr>
      <w:szCs w:val="16"/>
      <w:lang w:val="en-US"/>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line="240" w:lineRule="auto"/>
      <w:ind w:left="360"/>
    </w:pPr>
    <w:rPr>
      <w:szCs w:val="16"/>
      <w:lang w:val="en-US"/>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pPr>
      <w:spacing w:after="0" w:line="240" w:lineRule="auto"/>
    </w:pPr>
    <w:rPr>
      <w:szCs w:val="20"/>
      <w:lang w:val="en-US"/>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pPr>
      <w:spacing w:after="0" w:line="240" w:lineRule="auto"/>
    </w:pPr>
    <w:rPr>
      <w:rFonts w:ascii="Segoe UI" w:hAnsi="Segoe UI" w:cs="Segoe UI"/>
      <w:szCs w:val="16"/>
      <w:lang w:val="en-US"/>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pPr>
      <w:spacing w:after="0" w:line="240" w:lineRule="auto"/>
    </w:pPr>
    <w:rPr>
      <w:szCs w:val="20"/>
      <w:lang w:val="en-US"/>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pPr>
      <w:spacing w:after="0" w:line="240" w:lineRule="auto"/>
    </w:pPr>
    <w:rPr>
      <w:rFonts w:asciiTheme="majorHAnsi" w:eastAsiaTheme="majorEastAsia" w:hAnsiTheme="majorHAnsi" w:cstheme="majorBidi"/>
      <w:szCs w:val="20"/>
      <w:lang w:val="en-US"/>
    </w:rPr>
  </w:style>
  <w:style w:type="paragraph" w:styleId="FootnoteText">
    <w:name w:val="footnote text"/>
    <w:basedOn w:val="Normal"/>
    <w:link w:val="FootnoteTextChar"/>
    <w:uiPriority w:val="99"/>
    <w:semiHidden/>
    <w:unhideWhenUsed/>
    <w:rsid w:val="00645252"/>
    <w:pPr>
      <w:spacing w:after="0" w:line="240" w:lineRule="auto"/>
    </w:pPr>
    <w:rPr>
      <w:szCs w:val="20"/>
      <w:lang w:val="en-US"/>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pPr>
      <w:spacing w:after="0" w:line="240" w:lineRule="auto"/>
    </w:pPr>
    <w:rPr>
      <w:rFonts w:ascii="Consolas" w:hAnsi="Consolas"/>
      <w:szCs w:val="20"/>
      <w:lang w:val="en-US"/>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pPr>
      <w:spacing w:after="0" w:line="240" w:lineRule="auto"/>
    </w:pPr>
    <w:rPr>
      <w:rFonts w:ascii="Consolas" w:hAnsi="Consolas"/>
      <w:szCs w:val="21"/>
      <w:lang w:val="en-US"/>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unhideWhenUsed/>
    <w:rsid w:val="006D3D74"/>
    <w:pPr>
      <w:spacing w:after="0" w:line="240" w:lineRule="auto"/>
    </w:pPr>
    <w:rPr>
      <w:lang w:val="en-US"/>
    </w:rPr>
  </w:style>
  <w:style w:type="character" w:customStyle="1" w:styleId="HeaderChar">
    <w:name w:val="Header Char"/>
    <w:basedOn w:val="DefaultParagraphFont"/>
    <w:link w:val="Header"/>
    <w:uiPriority w:val="99"/>
    <w:rsid w:val="006D3D74"/>
  </w:style>
  <w:style w:type="paragraph" w:styleId="Footer">
    <w:name w:val="footer"/>
    <w:basedOn w:val="Normal"/>
    <w:link w:val="FooterChar"/>
    <w:uiPriority w:val="99"/>
    <w:unhideWhenUsed/>
    <w:rsid w:val="006D3D74"/>
    <w:pPr>
      <w:spacing w:after="0" w:line="240" w:lineRule="auto"/>
    </w:pPr>
    <w:rPr>
      <w:lang w:val="en-US"/>
    </w:rPr>
  </w:style>
  <w:style w:type="character" w:customStyle="1" w:styleId="FooterChar">
    <w:name w:val="Footer Char"/>
    <w:basedOn w:val="DefaultParagraphFont"/>
    <w:link w:val="Footer"/>
    <w:uiPriority w:val="99"/>
    <w:rsid w:val="006D3D7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6033"/>
    <w:pPr>
      <w:spacing w:after="160" w:line="259" w:lineRule="auto"/>
    </w:pPr>
    <w:rPr>
      <w:lang w:val="en-CA"/>
    </w:rPr>
  </w:style>
  <w:style w:type="paragraph" w:styleId="Heading1">
    <w:name w:val="heading 1"/>
    <w:basedOn w:val="Normal"/>
    <w:next w:val="Normal"/>
    <w:link w:val="Heading1Char"/>
    <w:uiPriority w:val="9"/>
    <w:qFormat/>
    <w:rsid w:val="006D3D74"/>
    <w:pPr>
      <w:keepNext/>
      <w:keepLines/>
      <w:spacing w:before="240" w:after="0" w:line="240" w:lineRule="auto"/>
      <w:outlineLvl w:val="0"/>
    </w:pPr>
    <w:rPr>
      <w:rFonts w:asciiTheme="majorHAnsi" w:eastAsiaTheme="majorEastAsia" w:hAnsiTheme="majorHAnsi" w:cstheme="majorBidi"/>
      <w:color w:val="1F4E79" w:themeColor="accent1" w:themeShade="80"/>
      <w:sz w:val="32"/>
      <w:szCs w:val="32"/>
      <w:lang w:val="en-US"/>
    </w:rPr>
  </w:style>
  <w:style w:type="paragraph" w:styleId="Heading2">
    <w:name w:val="heading 2"/>
    <w:basedOn w:val="Normal"/>
    <w:next w:val="Normal"/>
    <w:link w:val="Heading2Char"/>
    <w:uiPriority w:val="9"/>
    <w:unhideWhenUsed/>
    <w:qFormat/>
    <w:rsid w:val="006D3D74"/>
    <w:pPr>
      <w:keepNext/>
      <w:keepLines/>
      <w:spacing w:before="40" w:after="0" w:line="240" w:lineRule="auto"/>
      <w:outlineLvl w:val="1"/>
    </w:pPr>
    <w:rPr>
      <w:rFonts w:asciiTheme="majorHAnsi" w:eastAsiaTheme="majorEastAsia" w:hAnsiTheme="majorHAnsi" w:cstheme="majorBidi"/>
      <w:color w:val="1F4E79" w:themeColor="accent1" w:themeShade="80"/>
      <w:sz w:val="26"/>
      <w:szCs w:val="26"/>
      <w:lang w:val="en-US"/>
    </w:rPr>
  </w:style>
  <w:style w:type="paragraph" w:styleId="Heading3">
    <w:name w:val="heading 3"/>
    <w:basedOn w:val="Normal"/>
    <w:next w:val="Normal"/>
    <w:link w:val="Heading3Char"/>
    <w:uiPriority w:val="9"/>
    <w:unhideWhenUsed/>
    <w:qFormat/>
    <w:rsid w:val="006D3D74"/>
    <w:pPr>
      <w:keepNext/>
      <w:keepLines/>
      <w:spacing w:before="40" w:after="0" w:line="240" w:lineRule="auto"/>
      <w:outlineLvl w:val="2"/>
    </w:pPr>
    <w:rPr>
      <w:rFonts w:asciiTheme="majorHAnsi" w:eastAsiaTheme="majorEastAsia" w:hAnsiTheme="majorHAnsi" w:cstheme="majorBidi"/>
      <w:color w:val="1F4D78" w:themeColor="accent1" w:themeShade="7F"/>
      <w:sz w:val="24"/>
      <w:szCs w:val="24"/>
      <w:lang w:val="en-US"/>
    </w:rPr>
  </w:style>
  <w:style w:type="paragraph" w:styleId="Heading4">
    <w:name w:val="heading 4"/>
    <w:basedOn w:val="Normal"/>
    <w:next w:val="Normal"/>
    <w:link w:val="Heading4Char"/>
    <w:uiPriority w:val="9"/>
    <w:unhideWhenUsed/>
    <w:qFormat/>
    <w:rsid w:val="006D3D74"/>
    <w:pPr>
      <w:keepNext/>
      <w:keepLines/>
      <w:spacing w:before="40" w:after="0" w:line="240" w:lineRule="auto"/>
      <w:outlineLvl w:val="3"/>
    </w:pPr>
    <w:rPr>
      <w:rFonts w:asciiTheme="majorHAnsi" w:eastAsiaTheme="majorEastAsia" w:hAnsiTheme="majorHAnsi" w:cstheme="majorBidi"/>
      <w:i/>
      <w:iCs/>
      <w:color w:val="1F4E79" w:themeColor="accent1" w:themeShade="80"/>
      <w:lang w:val="en-US"/>
    </w:rPr>
  </w:style>
  <w:style w:type="paragraph" w:styleId="Heading5">
    <w:name w:val="heading 5"/>
    <w:basedOn w:val="Normal"/>
    <w:next w:val="Normal"/>
    <w:link w:val="Heading5Char"/>
    <w:uiPriority w:val="9"/>
    <w:unhideWhenUsed/>
    <w:qFormat/>
    <w:rsid w:val="006D3D74"/>
    <w:pPr>
      <w:keepNext/>
      <w:keepLines/>
      <w:spacing w:before="40" w:after="0" w:line="240" w:lineRule="auto"/>
      <w:outlineLvl w:val="4"/>
    </w:pPr>
    <w:rPr>
      <w:rFonts w:asciiTheme="majorHAnsi" w:eastAsiaTheme="majorEastAsia" w:hAnsiTheme="majorHAnsi" w:cstheme="majorBidi"/>
      <w:color w:val="1F4E79" w:themeColor="accent1" w:themeShade="80"/>
      <w:lang w:val="en-US"/>
    </w:rPr>
  </w:style>
  <w:style w:type="paragraph" w:styleId="Heading6">
    <w:name w:val="heading 6"/>
    <w:basedOn w:val="Normal"/>
    <w:next w:val="Normal"/>
    <w:link w:val="Heading6Char"/>
    <w:uiPriority w:val="9"/>
    <w:unhideWhenUsed/>
    <w:qFormat/>
    <w:rsid w:val="006D3D74"/>
    <w:pPr>
      <w:keepNext/>
      <w:keepLines/>
      <w:spacing w:before="40" w:after="0" w:line="240" w:lineRule="auto"/>
      <w:outlineLvl w:val="5"/>
    </w:pPr>
    <w:rPr>
      <w:rFonts w:asciiTheme="majorHAnsi" w:eastAsiaTheme="majorEastAsia" w:hAnsiTheme="majorHAnsi" w:cstheme="majorBidi"/>
      <w:color w:val="1F4D78" w:themeColor="accent1" w:themeShade="7F"/>
      <w:lang w:val="en-US"/>
    </w:rPr>
  </w:style>
  <w:style w:type="paragraph" w:styleId="Heading7">
    <w:name w:val="heading 7"/>
    <w:basedOn w:val="Normal"/>
    <w:next w:val="Normal"/>
    <w:link w:val="Heading7Char"/>
    <w:uiPriority w:val="9"/>
    <w:unhideWhenUsed/>
    <w:qFormat/>
    <w:rsid w:val="006D3D74"/>
    <w:pPr>
      <w:keepNext/>
      <w:keepLines/>
      <w:spacing w:before="40" w:after="0" w:line="240" w:lineRule="auto"/>
      <w:outlineLvl w:val="6"/>
    </w:pPr>
    <w:rPr>
      <w:rFonts w:asciiTheme="majorHAnsi" w:eastAsiaTheme="majorEastAsia" w:hAnsiTheme="majorHAnsi" w:cstheme="majorBidi"/>
      <w:i/>
      <w:iCs/>
      <w:color w:val="1F4D78" w:themeColor="accent1" w:themeShade="7F"/>
      <w:lang w:val="en-US"/>
    </w:rPr>
  </w:style>
  <w:style w:type="paragraph" w:styleId="Heading8">
    <w:name w:val="heading 8"/>
    <w:basedOn w:val="Normal"/>
    <w:next w:val="Normal"/>
    <w:link w:val="Heading8Char"/>
    <w:uiPriority w:val="9"/>
    <w:unhideWhenUsed/>
    <w:qFormat/>
    <w:rsid w:val="006D3D74"/>
    <w:pPr>
      <w:keepNext/>
      <w:keepLines/>
      <w:spacing w:before="40" w:after="0" w:line="240" w:lineRule="auto"/>
      <w:outlineLvl w:val="7"/>
    </w:pPr>
    <w:rPr>
      <w:rFonts w:asciiTheme="majorHAnsi" w:eastAsiaTheme="majorEastAsia" w:hAnsiTheme="majorHAnsi" w:cstheme="majorBidi"/>
      <w:color w:val="272727" w:themeColor="text1" w:themeTint="D8"/>
      <w:szCs w:val="21"/>
      <w:lang w:val="en-US"/>
    </w:rPr>
  </w:style>
  <w:style w:type="paragraph" w:styleId="Heading9">
    <w:name w:val="heading 9"/>
    <w:basedOn w:val="Normal"/>
    <w:next w:val="Normal"/>
    <w:link w:val="Heading9Char"/>
    <w:uiPriority w:val="9"/>
    <w:unhideWhenUsed/>
    <w:qFormat/>
    <w:rsid w:val="006D3D74"/>
    <w:pPr>
      <w:keepNext/>
      <w:keepLines/>
      <w:spacing w:before="40" w:after="0" w:line="240" w:lineRule="auto"/>
      <w:outlineLvl w:val="8"/>
    </w:pPr>
    <w:rPr>
      <w:rFonts w:asciiTheme="majorHAnsi" w:eastAsiaTheme="majorEastAsia" w:hAnsiTheme="majorHAnsi" w:cstheme="majorBidi"/>
      <w:i/>
      <w:iCs/>
      <w:color w:val="272727" w:themeColor="text1" w:themeTint="D8"/>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spacing w:after="0" w:line="240" w:lineRule="auto"/>
    </w:pPr>
    <w:rPr>
      <w:rFonts w:eastAsiaTheme="minorEastAsia"/>
      <w:color w:val="5A5A5A" w:themeColor="text1" w:themeTint="A5"/>
      <w:spacing w:val="15"/>
      <w:lang w:val="en-US"/>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after="0" w:line="240" w:lineRule="auto"/>
      <w:ind w:left="864" w:right="864"/>
      <w:jc w:val="center"/>
    </w:pPr>
    <w:rPr>
      <w:i/>
      <w:iCs/>
      <w:color w:val="404040" w:themeColor="text1" w:themeTint="BF"/>
      <w:lang w:val="en-US"/>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line="240" w:lineRule="auto"/>
      <w:ind w:left="864" w:right="864"/>
      <w:jc w:val="center"/>
    </w:pPr>
    <w:rPr>
      <w:i/>
      <w:iCs/>
      <w:color w:val="1F4E79" w:themeColor="accent1" w:themeShade="80"/>
      <w:lang w:val="en-US"/>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line="240" w:lineRule="auto"/>
    </w:pPr>
    <w:rPr>
      <w:i/>
      <w:iCs/>
      <w:color w:val="44546A" w:themeColor="text2"/>
      <w:szCs w:val="18"/>
      <w:lang w:val="en-US"/>
    </w:rPr>
  </w:style>
  <w:style w:type="paragraph" w:styleId="BalloonText">
    <w:name w:val="Balloon Text"/>
    <w:basedOn w:val="Normal"/>
    <w:link w:val="BalloonTextChar"/>
    <w:uiPriority w:val="99"/>
    <w:semiHidden/>
    <w:unhideWhenUsed/>
    <w:rsid w:val="00645252"/>
    <w:pPr>
      <w:spacing w:after="0" w:line="240" w:lineRule="auto"/>
    </w:pPr>
    <w:rPr>
      <w:rFonts w:ascii="Segoe UI" w:hAnsi="Segoe UI" w:cs="Segoe UI"/>
      <w:szCs w:val="18"/>
      <w:lang w:val="en-US"/>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spacing w:after="0" w:line="240" w:lineRule="auto"/>
      <w:ind w:left="1152" w:right="1152"/>
    </w:pPr>
    <w:rPr>
      <w:rFonts w:eastAsiaTheme="minorEastAsia"/>
      <w:i/>
      <w:iCs/>
      <w:color w:val="1F4E79" w:themeColor="accent1" w:themeShade="80"/>
      <w:lang w:val="en-US"/>
    </w:rPr>
  </w:style>
  <w:style w:type="paragraph" w:styleId="BodyText3">
    <w:name w:val="Body Text 3"/>
    <w:basedOn w:val="Normal"/>
    <w:link w:val="BodyText3Char"/>
    <w:uiPriority w:val="99"/>
    <w:semiHidden/>
    <w:unhideWhenUsed/>
    <w:rsid w:val="00645252"/>
    <w:pPr>
      <w:spacing w:after="120" w:line="240" w:lineRule="auto"/>
    </w:pPr>
    <w:rPr>
      <w:szCs w:val="16"/>
      <w:lang w:val="en-US"/>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line="240" w:lineRule="auto"/>
      <w:ind w:left="360"/>
    </w:pPr>
    <w:rPr>
      <w:szCs w:val="16"/>
      <w:lang w:val="en-US"/>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pPr>
      <w:spacing w:after="0" w:line="240" w:lineRule="auto"/>
    </w:pPr>
    <w:rPr>
      <w:szCs w:val="20"/>
      <w:lang w:val="en-US"/>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pPr>
      <w:spacing w:after="0" w:line="240" w:lineRule="auto"/>
    </w:pPr>
    <w:rPr>
      <w:rFonts w:ascii="Segoe UI" w:hAnsi="Segoe UI" w:cs="Segoe UI"/>
      <w:szCs w:val="16"/>
      <w:lang w:val="en-US"/>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pPr>
      <w:spacing w:after="0" w:line="240" w:lineRule="auto"/>
    </w:pPr>
    <w:rPr>
      <w:szCs w:val="20"/>
      <w:lang w:val="en-US"/>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pPr>
      <w:spacing w:after="0" w:line="240" w:lineRule="auto"/>
    </w:pPr>
    <w:rPr>
      <w:rFonts w:asciiTheme="majorHAnsi" w:eastAsiaTheme="majorEastAsia" w:hAnsiTheme="majorHAnsi" w:cstheme="majorBidi"/>
      <w:szCs w:val="20"/>
      <w:lang w:val="en-US"/>
    </w:rPr>
  </w:style>
  <w:style w:type="paragraph" w:styleId="FootnoteText">
    <w:name w:val="footnote text"/>
    <w:basedOn w:val="Normal"/>
    <w:link w:val="FootnoteTextChar"/>
    <w:uiPriority w:val="99"/>
    <w:semiHidden/>
    <w:unhideWhenUsed/>
    <w:rsid w:val="00645252"/>
    <w:pPr>
      <w:spacing w:after="0" w:line="240" w:lineRule="auto"/>
    </w:pPr>
    <w:rPr>
      <w:szCs w:val="20"/>
      <w:lang w:val="en-US"/>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pPr>
      <w:spacing w:after="0" w:line="240" w:lineRule="auto"/>
    </w:pPr>
    <w:rPr>
      <w:rFonts w:ascii="Consolas" w:hAnsi="Consolas"/>
      <w:szCs w:val="20"/>
      <w:lang w:val="en-US"/>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pPr>
      <w:spacing w:after="0" w:line="240" w:lineRule="auto"/>
    </w:pPr>
    <w:rPr>
      <w:rFonts w:ascii="Consolas" w:hAnsi="Consolas"/>
      <w:szCs w:val="21"/>
      <w:lang w:val="en-US"/>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unhideWhenUsed/>
    <w:rsid w:val="006D3D74"/>
    <w:pPr>
      <w:spacing w:after="0" w:line="240" w:lineRule="auto"/>
    </w:pPr>
    <w:rPr>
      <w:lang w:val="en-US"/>
    </w:rPr>
  </w:style>
  <w:style w:type="character" w:customStyle="1" w:styleId="HeaderChar">
    <w:name w:val="Header Char"/>
    <w:basedOn w:val="DefaultParagraphFont"/>
    <w:link w:val="Header"/>
    <w:uiPriority w:val="99"/>
    <w:rsid w:val="006D3D74"/>
  </w:style>
  <w:style w:type="paragraph" w:styleId="Footer">
    <w:name w:val="footer"/>
    <w:basedOn w:val="Normal"/>
    <w:link w:val="FooterChar"/>
    <w:uiPriority w:val="99"/>
    <w:unhideWhenUsed/>
    <w:rsid w:val="006D3D74"/>
    <w:pPr>
      <w:spacing w:after="0" w:line="240" w:lineRule="auto"/>
    </w:pPr>
    <w:rPr>
      <w:lang w:val="en-US"/>
    </w:rPr>
  </w:style>
  <w:style w:type="character" w:customStyle="1" w:styleId="FooterChar">
    <w:name w:val="Footer Char"/>
    <w:basedOn w:val="DefaultParagraphFont"/>
    <w:link w:val="Footer"/>
    <w:uiPriority w:val="99"/>
    <w:rsid w:val="006D3D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lissa\AppData\Roaming\Microsoft\Templates\Single%20spaced%20(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Props1.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Single spaced (blank).dotx</Template>
  <TotalTime>0</TotalTime>
  <Pages>1</Pages>
  <Words>271</Words>
  <Characters>1549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Calgary Board of Education</Company>
  <LinksUpToDate>false</LinksUpToDate>
  <CharactersWithSpaces>1817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dc:creator>
  <cp:lastModifiedBy>Thomas G Angelakis</cp:lastModifiedBy>
  <cp:revision>2</cp:revision>
  <dcterms:created xsi:type="dcterms:W3CDTF">2019-09-17T22:31:00Z</dcterms:created>
  <dcterms:modified xsi:type="dcterms:W3CDTF">2019-09-17T22:31:00Z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